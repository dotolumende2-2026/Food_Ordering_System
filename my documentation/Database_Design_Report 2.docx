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rPr/>
      </w:pPr>
      <w:r>
        <w:rPr>
          <w:lang w:val="en-US"/>
        </w:rPr>
        <w:t xml:space="preserve">NAME OF STUDENT: DOTO JAMES LUMENDE 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REGISTIRATION NUMBER:03.2911.01.01.2024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FOOD ORDERING SYSTEM REPORT</w:t>
      </w:r>
    </w:p>
    <w:p>
      <w:pPr>
        <w:pStyle w:val="style2"/>
        <w:rPr/>
      </w:pPr>
      <w:r>
        <w:t>Database Design Report</w:t>
      </w:r>
    </w:p>
    <w:p>
      <w:pPr>
        <w:pStyle w:val="style0"/>
        <w:rPr/>
      </w:pPr>
    </w:p>
    <w:p>
      <w:pPr>
        <w:pStyle w:val="style0"/>
        <w:rPr/>
      </w:pPr>
      <w:r>
        <w:t>1. Introduction</w:t>
      </w:r>
    </w:p>
    <w:p>
      <w:pPr>
        <w:pStyle w:val="style0"/>
        <w:rPr/>
      </w:pPr>
      <w:r>
        <w:t>Database design defines how data is stored, organized, and managed in the Online Food Ordering System.</w:t>
      </w:r>
    </w:p>
    <w:p>
      <w:pPr>
        <w:pStyle w:val="style0"/>
        <w:rPr/>
      </w:pPr>
    </w:p>
    <w:p>
      <w:pPr>
        <w:pStyle w:val="style0"/>
        <w:rPr/>
      </w:pPr>
      <w:r>
        <w:t>2. Database Objectives</w:t>
      </w:r>
    </w:p>
    <w:p>
      <w:pPr>
        <w:pStyle w:val="style179"/>
        <w:numPr>
          <w:ilvl w:val="0"/>
          <w:numId w:val="13"/>
        </w:numPr>
        <w:rPr/>
      </w:pPr>
      <w:r>
        <w:rPr>
          <w:lang w:val="en-US"/>
        </w:rPr>
        <w:t xml:space="preserve"> users</w:t>
      </w:r>
    </w:p>
    <w:p>
      <w:pPr>
        <w:pStyle w:val="style179"/>
        <w:numPr>
          <w:ilvl w:val="0"/>
          <w:numId w:val="2"/>
        </w:numPr>
        <w:rPr/>
      </w:pPr>
      <w:r>
        <w:t xml:space="preserve"> </w:t>
      </w:r>
      <w:r>
        <w:rPr>
          <w:lang w:val="en-US"/>
        </w:rPr>
        <w:t>Order_items</w:t>
      </w:r>
    </w:p>
    <w:p>
      <w:pPr>
        <w:pStyle w:val="style179"/>
        <w:numPr>
          <w:ilvl w:val="0"/>
          <w:numId w:val="16"/>
        </w:numPr>
        <w:rPr/>
      </w:pPr>
      <w:r>
        <w:rPr>
          <w:lang w:val="en-US"/>
        </w:rPr>
        <w:t>orders</w:t>
      </w:r>
    </w:p>
    <w:p>
      <w:pPr>
        <w:pStyle w:val="style179"/>
        <w:numPr>
          <w:ilvl w:val="0"/>
          <w:numId w:val="3"/>
        </w:numPr>
        <w:rPr/>
      </w:pPr>
      <w:r>
        <w:t xml:space="preserve"> </w:t>
      </w:r>
      <w:r>
        <w:rPr>
          <w:lang w:val="en-US"/>
        </w:rPr>
        <w:t>Menu</w:t>
      </w:r>
    </w:p>
    <w:p>
      <w:pPr>
        <w:pStyle w:val="style179"/>
        <w:numPr>
          <w:ilvl w:val="0"/>
          <w:numId w:val="18"/>
        </w:numPr>
        <w:rPr/>
      </w:pPr>
      <w:r>
        <w:t xml:space="preserve"> </w:t>
      </w:r>
      <w:r>
        <w:rPr>
          <w:lang w:val="en-US"/>
        </w:rPr>
        <w:t xml:space="preserve">Category </w:t>
      </w:r>
    </w:p>
    <w:p>
      <w:pPr>
        <w:pStyle w:val="style179"/>
        <w:numPr>
          <w:ilvl w:val="0"/>
          <w:numId w:val="18"/>
        </w:numPr>
        <w:rPr/>
      </w:pPr>
      <w:r>
        <w:rPr>
          <w:lang w:val="en-US"/>
        </w:rPr>
        <w:t>Cart</w:t>
      </w:r>
    </w:p>
    <w:p>
      <w:pPr>
        <w:pStyle w:val="style0"/>
        <w:rPr/>
      </w:pPr>
    </w:p>
    <w:p>
      <w:pPr>
        <w:pStyle w:val="style0"/>
        <w:rPr/>
      </w:pPr>
      <w:r>
        <w:t>3. Main Entities</w:t>
      </w:r>
    </w:p>
    <w:p>
      <w:pPr>
        <w:pStyle w:val="style0"/>
        <w:rPr/>
      </w:pPr>
      <w:r>
        <w:t>Users,</w:t>
      </w:r>
      <w:r>
        <w:rPr>
          <w:lang w:val="en-US"/>
        </w:rPr>
        <w:t xml:space="preserve"> order_items</w:t>
      </w:r>
      <w:r>
        <w:t>,</w:t>
      </w:r>
      <w:r>
        <w:rPr>
          <w:lang w:val="en-US"/>
        </w:rPr>
        <w:t>orders</w:t>
      </w:r>
      <w:r>
        <w:t xml:space="preserve">, </w:t>
      </w:r>
      <w:r>
        <w:rPr>
          <w:lang w:val="en-US"/>
        </w:rPr>
        <w:t>menu</w:t>
      </w:r>
      <w:r>
        <w:t xml:space="preserve">, </w:t>
      </w:r>
      <w:r>
        <w:rPr>
          <w:lang w:val="en-US"/>
        </w:rPr>
        <w:t>category, cart</w:t>
      </w:r>
      <w:r>
        <w:t>, Admins</w:t>
      </w:r>
    </w:p>
    <w:p>
      <w:pPr>
        <w:pStyle w:val="style0"/>
        <w:rPr/>
      </w:pPr>
    </w:p>
    <w:p>
      <w:pPr>
        <w:pStyle w:val="style0"/>
        <w:rPr/>
      </w:pPr>
      <w:r>
        <w:t>4. Tables Description</w:t>
      </w:r>
    </w:p>
    <w:p>
      <w:pPr>
        <w:pStyle w:val="style0"/>
        <w:rPr/>
      </w:pPr>
    </w:p>
    <w:p>
      <w:pPr>
        <w:pStyle w:val="style0"/>
        <w:rPr/>
      </w:pPr>
      <w:r>
        <w:t>Users:</w:t>
      </w:r>
    </w:p>
    <w:p>
      <w:pPr>
        <w:pStyle w:val="style0"/>
        <w:rPr/>
      </w:pPr>
      <w:r>
        <w:t>user_id (PK), full_name, email, phone, password, address, created_at</w:t>
      </w:r>
    </w:p>
    <w:p>
      <w:pPr>
        <w:pStyle w:val="style0"/>
        <w:rPr/>
      </w:pPr>
      <w:r>
        <w:rPr>
          <w:lang w:val="en-US"/>
        </w:rPr>
        <w:t>Order_items</w:t>
      </w:r>
    </w:p>
    <w:p>
      <w:pPr>
        <w:pStyle w:val="style0"/>
        <w:rPr/>
      </w:pPr>
      <w:r>
        <w:rPr>
          <w:lang w:val="en-US"/>
        </w:rPr>
        <w:t xml:space="preserve">Order _items_id </w:t>
      </w:r>
      <w:r>
        <w:t>(PK), name, email, phone, address, image</w:t>
      </w:r>
    </w:p>
    <w:p>
      <w:pPr>
        <w:pStyle w:val="style0"/>
        <w:rPr/>
      </w:pPr>
    </w:p>
    <w:p>
      <w:pPr>
        <w:pStyle w:val="style0"/>
        <w:rPr/>
      </w:pPr>
      <w:r>
        <w:t>Categories:</w:t>
      </w:r>
    </w:p>
    <w:p>
      <w:pPr>
        <w:pStyle w:val="style0"/>
        <w:rPr/>
      </w:pPr>
      <w:r>
        <w:t>category_id (PK), name, description</w:t>
      </w:r>
    </w:p>
    <w:p>
      <w:pPr>
        <w:pStyle w:val="style0"/>
        <w:rPr/>
      </w:pPr>
    </w:p>
    <w:p>
      <w:pPr>
        <w:pStyle w:val="style0"/>
        <w:rPr/>
      </w:pPr>
      <w:r>
        <w:t>Menu_Items:</w:t>
      </w:r>
    </w:p>
    <w:p>
      <w:pPr>
        <w:pStyle w:val="style0"/>
        <w:rPr/>
      </w:pPr>
      <w:r>
        <w:t>item_id (PK), restaurant_id (FK), category_id (FK), name, description, price, availability</w:t>
      </w:r>
    </w:p>
    <w:p>
      <w:pPr>
        <w:pStyle w:val="style0"/>
        <w:rPr/>
      </w:pPr>
    </w:p>
    <w:p>
      <w:pPr>
        <w:pStyle w:val="style0"/>
        <w:rPr/>
      </w:pPr>
      <w:r>
        <w:t>Orders:</w:t>
      </w:r>
    </w:p>
    <w:p>
      <w:pPr>
        <w:pStyle w:val="style0"/>
        <w:rPr/>
      </w:pPr>
      <w:r>
        <w:rPr>
          <w:lang w:val="en-US"/>
        </w:rPr>
        <w:t xml:space="preserve">  </w:t>
      </w:r>
      <w:r>
        <w:t>order_id (PK), user_id (FK), restaurant_id (FK), total_amount, order_status, order_date</w:t>
      </w: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 xml:space="preserve">Order details </w:t>
      </w:r>
    </w:p>
    <w:p>
      <w:pPr>
        <w:pStyle w:val="style0"/>
        <w:rPr/>
      </w:pPr>
      <w:r>
        <w:rPr>
          <w:lang w:val="en-US"/>
        </w:rPr>
        <w:t>Order _detail_i</w:t>
      </w:r>
      <w:r>
        <w:t>payment_id (PK), order_id (FK), payment_method, amount, payment_status</w:t>
      </w:r>
    </w:p>
    <w:p>
      <w:pPr>
        <w:pStyle w:val="style0"/>
        <w:rPr/>
      </w:pPr>
      <w:r>
        <w:rPr>
          <w:lang w:val="en-US"/>
        </w:rPr>
        <w:t>Cart</w:t>
      </w:r>
    </w:p>
    <w:p>
      <w:pPr>
        <w:pStyle w:val="style0"/>
        <w:rPr/>
      </w:pPr>
      <w:r>
        <w:rPr>
          <w:lang w:val="en-US"/>
        </w:rPr>
        <w:t xml:space="preserve">Cart_id (PK), name, </w:t>
      </w:r>
    </w:p>
    <w:p>
      <w:pPr>
        <w:pStyle w:val="style0"/>
        <w:rPr/>
      </w:pPr>
    </w:p>
    <w:p>
      <w:pPr>
        <w:pStyle w:val="style0"/>
        <w:rPr/>
      </w:pPr>
      <w:r>
        <w:t>Reviews:</w:t>
      </w:r>
    </w:p>
    <w:p>
      <w:pPr>
        <w:pStyle w:val="style0"/>
        <w:rPr/>
      </w:pPr>
      <w:r>
        <w:t xml:space="preserve">review_id (PK), user_id (FK), </w:t>
      </w:r>
      <w:r>
        <w:rPr>
          <w:lang w:val="en-US"/>
        </w:rPr>
        <w:t>category</w:t>
      </w:r>
      <w:r>
        <w:t>_id (FK), rating, comment</w:t>
      </w:r>
    </w:p>
    <w:p>
      <w:pPr>
        <w:pStyle w:val="style0"/>
        <w:rPr/>
      </w:pPr>
    </w:p>
    <w:p>
      <w:pPr>
        <w:pStyle w:val="style0"/>
        <w:rPr/>
      </w:pPr>
      <w:r>
        <w:t>Admins:</w:t>
      </w:r>
    </w:p>
    <w:p>
      <w:pPr>
        <w:pStyle w:val="style0"/>
        <w:rPr/>
      </w:pPr>
      <w:r>
        <w:t>admin_id (PK), full_name, email, password, role</w:t>
      </w:r>
    </w:p>
    <w:p>
      <w:pPr>
        <w:pStyle w:val="style0"/>
        <w:rPr/>
      </w:pPr>
    </w:p>
    <w:p>
      <w:pPr>
        <w:pStyle w:val="style0"/>
        <w:rPr/>
      </w:pPr>
      <w:r>
        <w:t>5. Relationships</w:t>
      </w:r>
    </w:p>
    <w:p>
      <w:pPr>
        <w:pStyle w:val="style179"/>
        <w:numPr>
          <w:ilvl w:val="0"/>
          <w:numId w:val="20"/>
        </w:numPr>
        <w:rPr/>
      </w:pPr>
      <w:r>
        <w:t>Users → Orders (1:M)</w:t>
      </w:r>
    </w:p>
    <w:p>
      <w:pPr>
        <w:pStyle w:val="style179"/>
        <w:numPr>
          <w:ilvl w:val="0"/>
          <w:numId w:val="10"/>
        </w:numPr>
        <w:rPr/>
      </w:pPr>
      <w:r>
        <w:t xml:space="preserve"> </w:t>
      </w:r>
      <w:r>
        <w:rPr>
          <w:lang w:val="en-US"/>
        </w:rPr>
        <w:t>Category</w:t>
      </w:r>
      <w:r>
        <w:t>→ Menu Items (1:M)</w:t>
      </w:r>
    </w:p>
    <w:p>
      <w:pPr>
        <w:pStyle w:val="style179"/>
        <w:numPr>
          <w:ilvl w:val="0"/>
          <w:numId w:val="15"/>
        </w:numPr>
        <w:rPr/>
      </w:pPr>
      <w:r>
        <w:t xml:space="preserve"> Orders → Order Details (1:M)</w:t>
      </w:r>
    </w:p>
    <w:p>
      <w:pPr>
        <w:pStyle w:val="style179"/>
        <w:numPr>
          <w:ilvl w:val="0"/>
          <w:numId w:val="12"/>
        </w:numPr>
        <w:rPr/>
      </w:pPr>
      <w:r>
        <w:t>Orders →</w:t>
      </w:r>
      <w:r>
        <w:rPr>
          <w:lang w:val="en-US"/>
        </w:rPr>
        <w:t>order_itams</w:t>
      </w:r>
      <w:r>
        <w:t>(1:1)</w:t>
      </w:r>
    </w:p>
    <w:p>
      <w:pPr>
        <w:pStyle w:val="style179"/>
        <w:numPr>
          <w:ilvl w:val="0"/>
          <w:numId w:val="5"/>
        </w:numPr>
        <w:rPr/>
      </w:pPr>
      <w:r>
        <w:t xml:space="preserve">Orders → </w:t>
      </w:r>
      <w:r>
        <w:rPr>
          <w:lang w:val="en-US"/>
        </w:rPr>
        <w:t>cart</w:t>
      </w:r>
      <w:r>
        <w:t>(1:1)</w:t>
      </w:r>
    </w:p>
    <w:p>
      <w:pPr>
        <w:pStyle w:val="style0"/>
        <w:rPr/>
      </w:pPr>
    </w:p>
    <w:p>
      <w:pPr>
        <w:pStyle w:val="style0"/>
        <w:rPr/>
      </w:pPr>
      <w:r>
        <w:t>6. Normalization</w:t>
      </w:r>
    </w:p>
    <w:p>
      <w:pPr>
        <w:pStyle w:val="style0"/>
        <w:rPr/>
      </w:pPr>
      <w:r>
        <w:t>Database normalized to Third Normal Form (3NF) to reduce redundancy.</w:t>
      </w:r>
    </w:p>
    <w:p>
      <w:pPr>
        <w:pStyle w:val="style0"/>
        <w:rPr/>
      </w:pPr>
    </w:p>
    <w:p>
      <w:pPr>
        <w:pStyle w:val="style0"/>
        <w:rPr/>
      </w:pPr>
      <w:r>
        <w:t>7. Security</w:t>
      </w:r>
    </w:p>
    <w:p>
      <w:pPr>
        <w:pStyle w:val="style179"/>
        <w:numPr>
          <w:ilvl w:val="0"/>
          <w:numId w:val="21"/>
        </w:numPr>
        <w:rPr/>
      </w:pPr>
      <w:r>
        <w:t>Encrypted passwords</w:t>
      </w:r>
    </w:p>
    <w:p>
      <w:pPr>
        <w:pStyle w:val="style179"/>
        <w:numPr>
          <w:ilvl w:val="0"/>
          <w:numId w:val="4"/>
        </w:numPr>
        <w:rPr/>
      </w:pPr>
      <w:r>
        <w:rPr>
          <w:lang w:val="en-US"/>
        </w:rPr>
        <w:t>Role bases access</w:t>
      </w:r>
    </w:p>
    <w:p>
      <w:pPr>
        <w:pStyle w:val="style179"/>
        <w:numPr>
          <w:ilvl w:val="0"/>
          <w:numId w:val="17"/>
        </w:numPr>
        <w:rPr/>
      </w:pPr>
      <w:r>
        <w:t xml:space="preserve"> Secure transactions</w:t>
      </w:r>
    </w:p>
    <w:p>
      <w:pPr>
        <w:pStyle w:val="style0"/>
        <w:rPr/>
      </w:pP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0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1">
    <w:nsid w:val="0000000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7">
    <w:nsid w:val="00000007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8">
    <w:nsid w:val="00000008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9">
    <w:nsid w:val="00000009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11">
    <w:nsid w:val="0000000B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14">
    <w:nsid w:val="0000000E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0000013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20">
    <w:nsid w:val="0000001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00000015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7"/>
  </w:num>
  <w:num w:numId="7">
    <w:abstractNumId w:val="10"/>
  </w:num>
  <w:num w:numId="8">
    <w:abstractNumId w:val="0"/>
  </w:num>
  <w:num w:numId="9">
    <w:abstractNumId w:val="13"/>
  </w:num>
  <w:num w:numId="10">
    <w:abstractNumId w:val="9"/>
  </w:num>
  <w:num w:numId="11">
    <w:abstractNumId w:val="6"/>
  </w:num>
  <w:num w:numId="12">
    <w:abstractNumId w:val="11"/>
  </w:num>
  <w:num w:numId="13">
    <w:abstractNumId w:val="12"/>
  </w:num>
  <w:num w:numId="14">
    <w:abstractNumId w:val="21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8"/>
  </w:num>
  <w:num w:numId="20">
    <w:abstractNumId w:val="18"/>
  </w:num>
  <w:num w:numId="21">
    <w:abstractNumId w:val="20"/>
  </w:num>
  <w:num w:numId="22">
    <w:abstractNumId w:val="1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2fd6b868-db82-4013-a0e1-65426c3687fa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0abf7776-3058-4bcf-9034-9b2384e644c1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b5cb3f3f-a5bf-41fe-bb92-de10b3ece75b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51c2ceaa-647d-4d17-883f-9923e944beee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584a29be-38a7-4b15-9942-99566e0190e0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9cf31003-ce07-4235-88ea-d6ad0755d720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9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7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8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6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11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f1099c17-61d8-4653-a4e2-f1f45d1b9d42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570f3dc1-e404-42d8-9a44-fdf54eef5703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621794e3-3840-43b7-99f0-629d0c4bfa03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fc6dce7a-62ba-40a5-b1f7-1f5125514ffe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a168fbd0-0310-42ea-957b-9b8fe7dc72f2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cb7e1250-c090-4669-aa62-9162d684fff8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bcf72941-e184-4af5-a3f6-942ab7cf0b9b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c0e8edc4-dd1b-4d2a-842a-c40b8df97110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169</Words>
  <Pages>1</Pages>
  <Characters>1179</Characters>
  <Application>WPS Office</Application>
  <DocSecurity>0</DocSecurity>
  <Paragraphs>64</Paragraphs>
  <ScaleCrop>false</ScaleCrop>
  <LinksUpToDate>false</LinksUpToDate>
  <CharactersWithSpaces>1315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2026-02-11T14:50:20Z</dcterms:created>
  <dc:creator>python-docx</dc:creator>
  <dc:description>generated by python-docx</dc:description>
  <lastModifiedBy>SH-01K</lastModifiedBy>
  <dcterms:modified xsi:type="dcterms:W3CDTF">2026-02-11T14:50:21Z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2609c5def54542af9a2de97fc43e486d</vt:lpwstr>
  </property>
</Properties>
</file>